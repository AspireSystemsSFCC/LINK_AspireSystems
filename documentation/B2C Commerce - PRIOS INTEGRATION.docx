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val="en-IN"/>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40158863" w14:textId="77777777" w:rsidR="009C74C1"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3179070" w:history="1">
            <w:r w:rsidR="009C74C1" w:rsidRPr="000918F4">
              <w:rPr>
                <w:rStyle w:val="Hyperlink"/>
                <w:noProof/>
              </w:rPr>
              <w:t>1.</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Summary</w:t>
            </w:r>
            <w:r w:rsidR="009C74C1">
              <w:rPr>
                <w:noProof/>
                <w:webHidden/>
              </w:rPr>
              <w:tab/>
            </w:r>
            <w:r w:rsidR="009C74C1">
              <w:rPr>
                <w:noProof/>
                <w:webHidden/>
              </w:rPr>
              <w:fldChar w:fldCharType="begin"/>
            </w:r>
            <w:r w:rsidR="009C74C1">
              <w:rPr>
                <w:noProof/>
                <w:webHidden/>
              </w:rPr>
              <w:instrText xml:space="preserve"> PAGEREF _Toc33179070 \h </w:instrText>
            </w:r>
            <w:r w:rsidR="009C74C1">
              <w:rPr>
                <w:noProof/>
                <w:webHidden/>
              </w:rPr>
            </w:r>
            <w:r w:rsidR="009C74C1">
              <w:rPr>
                <w:noProof/>
                <w:webHidden/>
              </w:rPr>
              <w:fldChar w:fldCharType="separate"/>
            </w:r>
            <w:r w:rsidR="009C74C1">
              <w:rPr>
                <w:noProof/>
                <w:webHidden/>
              </w:rPr>
              <w:t>3</w:t>
            </w:r>
            <w:r w:rsidR="009C74C1">
              <w:rPr>
                <w:noProof/>
                <w:webHidden/>
              </w:rPr>
              <w:fldChar w:fldCharType="end"/>
            </w:r>
          </w:hyperlink>
        </w:p>
        <w:p w14:paraId="151E2119"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1" w:history="1">
            <w:r w:rsidR="009C74C1" w:rsidRPr="000918F4">
              <w:rPr>
                <w:rStyle w:val="Hyperlink"/>
                <w:noProof/>
              </w:rPr>
              <w:t>2.</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Component Overview</w:t>
            </w:r>
            <w:r w:rsidR="009C74C1">
              <w:rPr>
                <w:noProof/>
                <w:webHidden/>
              </w:rPr>
              <w:tab/>
            </w:r>
            <w:r w:rsidR="009C74C1">
              <w:rPr>
                <w:noProof/>
                <w:webHidden/>
              </w:rPr>
              <w:fldChar w:fldCharType="begin"/>
            </w:r>
            <w:r w:rsidR="009C74C1">
              <w:rPr>
                <w:noProof/>
                <w:webHidden/>
              </w:rPr>
              <w:instrText xml:space="preserve"> PAGEREF _Toc33179071 \h </w:instrText>
            </w:r>
            <w:r w:rsidR="009C74C1">
              <w:rPr>
                <w:noProof/>
                <w:webHidden/>
              </w:rPr>
            </w:r>
            <w:r w:rsidR="009C74C1">
              <w:rPr>
                <w:noProof/>
                <w:webHidden/>
              </w:rPr>
              <w:fldChar w:fldCharType="separate"/>
            </w:r>
            <w:r w:rsidR="009C74C1">
              <w:rPr>
                <w:noProof/>
                <w:webHidden/>
              </w:rPr>
              <w:t>4</w:t>
            </w:r>
            <w:r w:rsidR="009C74C1">
              <w:rPr>
                <w:noProof/>
                <w:webHidden/>
              </w:rPr>
              <w:fldChar w:fldCharType="end"/>
            </w:r>
          </w:hyperlink>
        </w:p>
        <w:p w14:paraId="3FE87B79"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2" w:history="1">
            <w:r w:rsidR="009C74C1" w:rsidRPr="000918F4">
              <w:rPr>
                <w:rStyle w:val="Hyperlink"/>
                <w:noProof/>
              </w:rPr>
              <w:t>Functional Overview</w:t>
            </w:r>
            <w:r w:rsidR="009C74C1">
              <w:rPr>
                <w:noProof/>
                <w:webHidden/>
              </w:rPr>
              <w:tab/>
            </w:r>
            <w:r w:rsidR="009C74C1">
              <w:rPr>
                <w:noProof/>
                <w:webHidden/>
              </w:rPr>
              <w:fldChar w:fldCharType="begin"/>
            </w:r>
            <w:r w:rsidR="009C74C1">
              <w:rPr>
                <w:noProof/>
                <w:webHidden/>
              </w:rPr>
              <w:instrText xml:space="preserve"> PAGEREF _Toc33179072 \h </w:instrText>
            </w:r>
            <w:r w:rsidR="009C74C1">
              <w:rPr>
                <w:noProof/>
                <w:webHidden/>
              </w:rPr>
            </w:r>
            <w:r w:rsidR="009C74C1">
              <w:rPr>
                <w:noProof/>
                <w:webHidden/>
              </w:rPr>
              <w:fldChar w:fldCharType="separate"/>
            </w:r>
            <w:r w:rsidR="009C74C1">
              <w:rPr>
                <w:noProof/>
                <w:webHidden/>
              </w:rPr>
              <w:t>4</w:t>
            </w:r>
            <w:r w:rsidR="009C74C1">
              <w:rPr>
                <w:noProof/>
                <w:webHidden/>
              </w:rPr>
              <w:fldChar w:fldCharType="end"/>
            </w:r>
          </w:hyperlink>
        </w:p>
        <w:p w14:paraId="54D59E0F"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3" w:history="1">
            <w:r w:rsidR="009C74C1" w:rsidRPr="000918F4">
              <w:rPr>
                <w:rStyle w:val="Hyperlink"/>
                <w:noProof/>
              </w:rPr>
              <w:t>Use Cases</w:t>
            </w:r>
            <w:r w:rsidR="009C74C1">
              <w:rPr>
                <w:noProof/>
                <w:webHidden/>
              </w:rPr>
              <w:tab/>
            </w:r>
            <w:r w:rsidR="009C74C1">
              <w:rPr>
                <w:noProof/>
                <w:webHidden/>
              </w:rPr>
              <w:fldChar w:fldCharType="begin"/>
            </w:r>
            <w:r w:rsidR="009C74C1">
              <w:rPr>
                <w:noProof/>
                <w:webHidden/>
              </w:rPr>
              <w:instrText xml:space="preserve"> PAGEREF _Toc33179073 \h </w:instrText>
            </w:r>
            <w:r w:rsidR="009C74C1">
              <w:rPr>
                <w:noProof/>
                <w:webHidden/>
              </w:rPr>
            </w:r>
            <w:r w:rsidR="009C74C1">
              <w:rPr>
                <w:noProof/>
                <w:webHidden/>
              </w:rPr>
              <w:fldChar w:fldCharType="separate"/>
            </w:r>
            <w:r w:rsidR="009C74C1">
              <w:rPr>
                <w:noProof/>
                <w:webHidden/>
              </w:rPr>
              <w:t>6</w:t>
            </w:r>
            <w:r w:rsidR="009C74C1">
              <w:rPr>
                <w:noProof/>
                <w:webHidden/>
              </w:rPr>
              <w:fldChar w:fldCharType="end"/>
            </w:r>
          </w:hyperlink>
        </w:p>
        <w:p w14:paraId="221D7BC5"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4" w:history="1">
            <w:r w:rsidR="009C74C1" w:rsidRPr="000918F4">
              <w:rPr>
                <w:rStyle w:val="Hyperlink"/>
                <w:noProof/>
              </w:rPr>
              <w:t>Limitations, Constraints</w:t>
            </w:r>
            <w:r w:rsidR="009C74C1">
              <w:rPr>
                <w:noProof/>
                <w:webHidden/>
              </w:rPr>
              <w:tab/>
            </w:r>
            <w:r w:rsidR="009C74C1">
              <w:rPr>
                <w:noProof/>
                <w:webHidden/>
              </w:rPr>
              <w:fldChar w:fldCharType="begin"/>
            </w:r>
            <w:r w:rsidR="009C74C1">
              <w:rPr>
                <w:noProof/>
                <w:webHidden/>
              </w:rPr>
              <w:instrText xml:space="preserve"> PAGEREF _Toc33179074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6021F1A2"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5" w:history="1">
            <w:r w:rsidR="009C74C1" w:rsidRPr="000918F4">
              <w:rPr>
                <w:rStyle w:val="Hyperlink"/>
                <w:noProof/>
              </w:rPr>
              <w:t>Compatibility</w:t>
            </w:r>
            <w:r w:rsidR="009C74C1">
              <w:rPr>
                <w:noProof/>
                <w:webHidden/>
              </w:rPr>
              <w:tab/>
            </w:r>
            <w:r w:rsidR="009C74C1">
              <w:rPr>
                <w:noProof/>
                <w:webHidden/>
              </w:rPr>
              <w:fldChar w:fldCharType="begin"/>
            </w:r>
            <w:r w:rsidR="009C74C1">
              <w:rPr>
                <w:noProof/>
                <w:webHidden/>
              </w:rPr>
              <w:instrText xml:space="preserve"> PAGEREF _Toc33179075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113FAF1E" w14:textId="77777777" w:rsidR="009C74C1" w:rsidRDefault="00993C93">
          <w:pPr>
            <w:pStyle w:val="TOC4"/>
            <w:tabs>
              <w:tab w:val="right" w:pos="9350"/>
            </w:tabs>
            <w:rPr>
              <w:rFonts w:asciiTheme="minorHAnsi" w:eastAsiaTheme="minorEastAsia" w:hAnsiTheme="minorHAnsi" w:cstheme="minorBidi"/>
              <w:noProof/>
              <w:sz w:val="22"/>
              <w:szCs w:val="22"/>
              <w:lang w:val="en-IN"/>
            </w:rPr>
          </w:pPr>
          <w:hyperlink w:anchor="_Toc33179076" w:history="1">
            <w:r w:rsidR="009C74C1" w:rsidRPr="000918F4">
              <w:rPr>
                <w:rStyle w:val="Hyperlink"/>
                <w:i/>
                <w:noProof/>
              </w:rPr>
              <w:t>Cartridge developed in SiteGenesis v104.1.3, SFRA v4.4.1</w:t>
            </w:r>
            <w:r w:rsidR="009C74C1">
              <w:rPr>
                <w:noProof/>
                <w:webHidden/>
              </w:rPr>
              <w:tab/>
            </w:r>
            <w:r w:rsidR="009C74C1">
              <w:rPr>
                <w:noProof/>
                <w:webHidden/>
              </w:rPr>
              <w:fldChar w:fldCharType="begin"/>
            </w:r>
            <w:r w:rsidR="009C74C1">
              <w:rPr>
                <w:noProof/>
                <w:webHidden/>
              </w:rPr>
              <w:instrText xml:space="preserve"> PAGEREF _Toc33179076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532DCE84"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7" w:history="1">
            <w:r w:rsidR="009C74C1" w:rsidRPr="000918F4">
              <w:rPr>
                <w:rStyle w:val="Hyperlink"/>
                <w:noProof/>
              </w:rPr>
              <w:t>Privacy, Payment</w:t>
            </w:r>
            <w:r w:rsidR="009C74C1">
              <w:rPr>
                <w:noProof/>
                <w:webHidden/>
              </w:rPr>
              <w:tab/>
            </w:r>
            <w:r w:rsidR="009C74C1">
              <w:rPr>
                <w:noProof/>
                <w:webHidden/>
              </w:rPr>
              <w:fldChar w:fldCharType="begin"/>
            </w:r>
            <w:r w:rsidR="009C74C1">
              <w:rPr>
                <w:noProof/>
                <w:webHidden/>
              </w:rPr>
              <w:instrText xml:space="preserve"> PAGEREF _Toc33179077 \h </w:instrText>
            </w:r>
            <w:r w:rsidR="009C74C1">
              <w:rPr>
                <w:noProof/>
                <w:webHidden/>
              </w:rPr>
            </w:r>
            <w:r w:rsidR="009C74C1">
              <w:rPr>
                <w:noProof/>
                <w:webHidden/>
              </w:rPr>
              <w:fldChar w:fldCharType="separate"/>
            </w:r>
            <w:r w:rsidR="009C74C1">
              <w:rPr>
                <w:noProof/>
                <w:webHidden/>
              </w:rPr>
              <w:t>9</w:t>
            </w:r>
            <w:r w:rsidR="009C74C1">
              <w:rPr>
                <w:noProof/>
                <w:webHidden/>
              </w:rPr>
              <w:fldChar w:fldCharType="end"/>
            </w:r>
          </w:hyperlink>
        </w:p>
        <w:p w14:paraId="1F5875C5"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8" w:history="1">
            <w:r w:rsidR="009C74C1" w:rsidRPr="000918F4">
              <w:rPr>
                <w:rStyle w:val="Hyperlink"/>
                <w:noProof/>
              </w:rPr>
              <w:t>3.</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Implementation Guide</w:t>
            </w:r>
            <w:r w:rsidR="009C74C1">
              <w:rPr>
                <w:noProof/>
                <w:webHidden/>
              </w:rPr>
              <w:tab/>
            </w:r>
            <w:r w:rsidR="009C74C1">
              <w:rPr>
                <w:noProof/>
                <w:webHidden/>
              </w:rPr>
              <w:fldChar w:fldCharType="begin"/>
            </w:r>
            <w:r w:rsidR="009C74C1">
              <w:rPr>
                <w:noProof/>
                <w:webHidden/>
              </w:rPr>
              <w:instrText xml:space="preserve"> PAGEREF _Toc33179078 \h </w:instrText>
            </w:r>
            <w:r w:rsidR="009C74C1">
              <w:rPr>
                <w:noProof/>
                <w:webHidden/>
              </w:rPr>
            </w:r>
            <w:r w:rsidR="009C74C1">
              <w:rPr>
                <w:noProof/>
                <w:webHidden/>
              </w:rPr>
              <w:fldChar w:fldCharType="separate"/>
            </w:r>
            <w:r w:rsidR="009C74C1">
              <w:rPr>
                <w:noProof/>
                <w:webHidden/>
              </w:rPr>
              <w:t>10</w:t>
            </w:r>
            <w:r w:rsidR="009C74C1">
              <w:rPr>
                <w:noProof/>
                <w:webHidden/>
              </w:rPr>
              <w:fldChar w:fldCharType="end"/>
            </w:r>
          </w:hyperlink>
        </w:p>
        <w:p w14:paraId="1FAADBE9"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79" w:history="1">
            <w:r w:rsidR="009C74C1" w:rsidRPr="000918F4">
              <w:rPr>
                <w:rStyle w:val="Hyperlink"/>
                <w:noProof/>
              </w:rPr>
              <w:t>Setup of Business Manager</w:t>
            </w:r>
            <w:r w:rsidR="009C74C1">
              <w:rPr>
                <w:noProof/>
                <w:webHidden/>
              </w:rPr>
              <w:tab/>
            </w:r>
            <w:r w:rsidR="009C74C1">
              <w:rPr>
                <w:noProof/>
                <w:webHidden/>
              </w:rPr>
              <w:fldChar w:fldCharType="begin"/>
            </w:r>
            <w:r w:rsidR="009C74C1">
              <w:rPr>
                <w:noProof/>
                <w:webHidden/>
              </w:rPr>
              <w:instrText xml:space="preserve"> PAGEREF _Toc33179079 \h </w:instrText>
            </w:r>
            <w:r w:rsidR="009C74C1">
              <w:rPr>
                <w:noProof/>
                <w:webHidden/>
              </w:rPr>
            </w:r>
            <w:r w:rsidR="009C74C1">
              <w:rPr>
                <w:noProof/>
                <w:webHidden/>
              </w:rPr>
              <w:fldChar w:fldCharType="separate"/>
            </w:r>
            <w:r w:rsidR="009C74C1">
              <w:rPr>
                <w:noProof/>
                <w:webHidden/>
              </w:rPr>
              <w:t>10</w:t>
            </w:r>
            <w:r w:rsidR="009C74C1">
              <w:rPr>
                <w:noProof/>
                <w:webHidden/>
              </w:rPr>
              <w:fldChar w:fldCharType="end"/>
            </w:r>
          </w:hyperlink>
        </w:p>
        <w:p w14:paraId="78C34F36"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0" w:history="1">
            <w:r w:rsidR="009C74C1" w:rsidRPr="000918F4">
              <w:rPr>
                <w:rStyle w:val="Hyperlink"/>
                <w:noProof/>
              </w:rPr>
              <w:t>Configuration</w:t>
            </w:r>
            <w:r w:rsidR="009C74C1">
              <w:rPr>
                <w:noProof/>
                <w:webHidden/>
              </w:rPr>
              <w:tab/>
            </w:r>
            <w:r w:rsidR="009C74C1">
              <w:rPr>
                <w:noProof/>
                <w:webHidden/>
              </w:rPr>
              <w:fldChar w:fldCharType="begin"/>
            </w:r>
            <w:r w:rsidR="009C74C1">
              <w:rPr>
                <w:noProof/>
                <w:webHidden/>
              </w:rPr>
              <w:instrText xml:space="preserve"> PAGEREF _Toc33179080 \h </w:instrText>
            </w:r>
            <w:r w:rsidR="009C74C1">
              <w:rPr>
                <w:noProof/>
                <w:webHidden/>
              </w:rPr>
            </w:r>
            <w:r w:rsidR="009C74C1">
              <w:rPr>
                <w:noProof/>
                <w:webHidden/>
              </w:rPr>
              <w:fldChar w:fldCharType="separate"/>
            </w:r>
            <w:r w:rsidR="009C74C1">
              <w:rPr>
                <w:noProof/>
                <w:webHidden/>
              </w:rPr>
              <w:t>12</w:t>
            </w:r>
            <w:r w:rsidR="009C74C1">
              <w:rPr>
                <w:noProof/>
                <w:webHidden/>
              </w:rPr>
              <w:fldChar w:fldCharType="end"/>
            </w:r>
          </w:hyperlink>
        </w:p>
        <w:p w14:paraId="77C2B516"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1" w:history="1">
            <w:r w:rsidR="009C74C1" w:rsidRPr="000918F4">
              <w:rPr>
                <w:rStyle w:val="Hyperlink"/>
                <w:noProof/>
              </w:rPr>
              <w:t>Custom Code</w:t>
            </w:r>
            <w:r w:rsidR="009C74C1">
              <w:rPr>
                <w:noProof/>
                <w:webHidden/>
              </w:rPr>
              <w:tab/>
            </w:r>
            <w:r w:rsidR="009C74C1">
              <w:rPr>
                <w:noProof/>
                <w:webHidden/>
              </w:rPr>
              <w:fldChar w:fldCharType="begin"/>
            </w:r>
            <w:r w:rsidR="009C74C1">
              <w:rPr>
                <w:noProof/>
                <w:webHidden/>
              </w:rPr>
              <w:instrText xml:space="preserve"> PAGEREF _Toc33179081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03AA118B"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2" w:history="1">
            <w:r w:rsidR="009C74C1" w:rsidRPr="000918F4">
              <w:rPr>
                <w:rStyle w:val="Hyperlink"/>
                <w:noProof/>
              </w:rPr>
              <w:t>External Interfaces</w:t>
            </w:r>
            <w:r w:rsidR="009C74C1">
              <w:rPr>
                <w:noProof/>
                <w:webHidden/>
              </w:rPr>
              <w:tab/>
            </w:r>
            <w:r w:rsidR="009C74C1">
              <w:rPr>
                <w:noProof/>
                <w:webHidden/>
              </w:rPr>
              <w:fldChar w:fldCharType="begin"/>
            </w:r>
            <w:r w:rsidR="009C74C1">
              <w:rPr>
                <w:noProof/>
                <w:webHidden/>
              </w:rPr>
              <w:instrText xml:space="preserve"> PAGEREF _Toc33179082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2E6FC169"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3" w:history="1">
            <w:r w:rsidR="009C74C1" w:rsidRPr="000918F4">
              <w:rPr>
                <w:rStyle w:val="Hyperlink"/>
                <w:noProof/>
              </w:rPr>
              <w:t>Firewall Requirements</w:t>
            </w:r>
            <w:r w:rsidR="009C74C1">
              <w:rPr>
                <w:noProof/>
                <w:webHidden/>
              </w:rPr>
              <w:tab/>
            </w:r>
            <w:r w:rsidR="009C74C1">
              <w:rPr>
                <w:noProof/>
                <w:webHidden/>
              </w:rPr>
              <w:fldChar w:fldCharType="begin"/>
            </w:r>
            <w:r w:rsidR="009C74C1">
              <w:rPr>
                <w:noProof/>
                <w:webHidden/>
              </w:rPr>
              <w:instrText xml:space="preserve"> PAGEREF _Toc33179083 \h </w:instrText>
            </w:r>
            <w:r w:rsidR="009C74C1">
              <w:rPr>
                <w:noProof/>
                <w:webHidden/>
              </w:rPr>
            </w:r>
            <w:r w:rsidR="009C74C1">
              <w:rPr>
                <w:noProof/>
                <w:webHidden/>
              </w:rPr>
              <w:fldChar w:fldCharType="separate"/>
            </w:r>
            <w:r w:rsidR="009C74C1">
              <w:rPr>
                <w:noProof/>
                <w:webHidden/>
              </w:rPr>
              <w:t>13</w:t>
            </w:r>
            <w:r w:rsidR="009C74C1">
              <w:rPr>
                <w:noProof/>
                <w:webHidden/>
              </w:rPr>
              <w:fldChar w:fldCharType="end"/>
            </w:r>
          </w:hyperlink>
        </w:p>
        <w:p w14:paraId="105BB0AA"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4" w:history="1">
            <w:r w:rsidR="009C74C1" w:rsidRPr="000918F4">
              <w:rPr>
                <w:rStyle w:val="Hyperlink"/>
                <w:noProof/>
              </w:rPr>
              <w:t>4.</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Testing</w:t>
            </w:r>
            <w:r w:rsidR="009C74C1">
              <w:rPr>
                <w:noProof/>
                <w:webHidden/>
              </w:rPr>
              <w:tab/>
            </w:r>
            <w:r w:rsidR="009C74C1">
              <w:rPr>
                <w:noProof/>
                <w:webHidden/>
              </w:rPr>
              <w:fldChar w:fldCharType="begin"/>
            </w:r>
            <w:r w:rsidR="009C74C1">
              <w:rPr>
                <w:noProof/>
                <w:webHidden/>
              </w:rPr>
              <w:instrText xml:space="preserve"> PAGEREF _Toc33179084 \h </w:instrText>
            </w:r>
            <w:r w:rsidR="009C74C1">
              <w:rPr>
                <w:noProof/>
                <w:webHidden/>
              </w:rPr>
            </w:r>
            <w:r w:rsidR="009C74C1">
              <w:rPr>
                <w:noProof/>
                <w:webHidden/>
              </w:rPr>
              <w:fldChar w:fldCharType="separate"/>
            </w:r>
            <w:r w:rsidR="009C74C1">
              <w:rPr>
                <w:noProof/>
                <w:webHidden/>
              </w:rPr>
              <w:t>14</w:t>
            </w:r>
            <w:r w:rsidR="009C74C1">
              <w:rPr>
                <w:noProof/>
                <w:webHidden/>
              </w:rPr>
              <w:fldChar w:fldCharType="end"/>
            </w:r>
          </w:hyperlink>
        </w:p>
        <w:p w14:paraId="2895233B"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5" w:history="1">
            <w:r w:rsidR="009C74C1" w:rsidRPr="000918F4">
              <w:rPr>
                <w:rStyle w:val="Hyperlink"/>
                <w:noProof/>
              </w:rPr>
              <w:t>5.</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Operations, Maintenance</w:t>
            </w:r>
            <w:r w:rsidR="009C74C1">
              <w:rPr>
                <w:noProof/>
                <w:webHidden/>
              </w:rPr>
              <w:tab/>
            </w:r>
            <w:r w:rsidR="009C74C1">
              <w:rPr>
                <w:noProof/>
                <w:webHidden/>
              </w:rPr>
              <w:fldChar w:fldCharType="begin"/>
            </w:r>
            <w:r w:rsidR="009C74C1">
              <w:rPr>
                <w:noProof/>
                <w:webHidden/>
              </w:rPr>
              <w:instrText xml:space="preserve"> PAGEREF _Toc33179085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7C754E1F"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6" w:history="1">
            <w:r w:rsidR="009C74C1" w:rsidRPr="000918F4">
              <w:rPr>
                <w:rStyle w:val="Hyperlink"/>
                <w:noProof/>
              </w:rPr>
              <w:t>Data Storage</w:t>
            </w:r>
            <w:r w:rsidR="009C74C1">
              <w:rPr>
                <w:noProof/>
                <w:webHidden/>
              </w:rPr>
              <w:tab/>
            </w:r>
            <w:r w:rsidR="009C74C1">
              <w:rPr>
                <w:noProof/>
                <w:webHidden/>
              </w:rPr>
              <w:fldChar w:fldCharType="begin"/>
            </w:r>
            <w:r w:rsidR="009C74C1">
              <w:rPr>
                <w:noProof/>
                <w:webHidden/>
              </w:rPr>
              <w:instrText xml:space="preserve"> PAGEREF _Toc33179086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3B42E43D"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7" w:history="1">
            <w:r w:rsidR="009C74C1" w:rsidRPr="000918F4">
              <w:rPr>
                <w:rStyle w:val="Hyperlink"/>
                <w:noProof/>
              </w:rPr>
              <w:t>Availability</w:t>
            </w:r>
            <w:r w:rsidR="009C74C1">
              <w:rPr>
                <w:noProof/>
                <w:webHidden/>
              </w:rPr>
              <w:tab/>
            </w:r>
            <w:r w:rsidR="009C74C1">
              <w:rPr>
                <w:noProof/>
                <w:webHidden/>
              </w:rPr>
              <w:fldChar w:fldCharType="begin"/>
            </w:r>
            <w:r w:rsidR="009C74C1">
              <w:rPr>
                <w:noProof/>
                <w:webHidden/>
              </w:rPr>
              <w:instrText xml:space="preserve"> PAGEREF _Toc33179087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103ABE12"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8" w:history="1">
            <w:r w:rsidR="009C74C1" w:rsidRPr="000918F4">
              <w:rPr>
                <w:rStyle w:val="Hyperlink"/>
                <w:noProof/>
              </w:rPr>
              <w:t>Failover/Recovery Process</w:t>
            </w:r>
            <w:r w:rsidR="009C74C1">
              <w:rPr>
                <w:noProof/>
                <w:webHidden/>
              </w:rPr>
              <w:tab/>
            </w:r>
            <w:r w:rsidR="009C74C1">
              <w:rPr>
                <w:noProof/>
                <w:webHidden/>
              </w:rPr>
              <w:fldChar w:fldCharType="begin"/>
            </w:r>
            <w:r w:rsidR="009C74C1">
              <w:rPr>
                <w:noProof/>
                <w:webHidden/>
              </w:rPr>
              <w:instrText xml:space="preserve"> PAGEREF _Toc33179088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389A7E13"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89" w:history="1">
            <w:r w:rsidR="009C74C1" w:rsidRPr="000918F4">
              <w:rPr>
                <w:rStyle w:val="Hyperlink"/>
                <w:noProof/>
              </w:rPr>
              <w:t>Support</w:t>
            </w:r>
            <w:r w:rsidR="009C74C1">
              <w:rPr>
                <w:noProof/>
                <w:webHidden/>
              </w:rPr>
              <w:tab/>
            </w:r>
            <w:r w:rsidR="009C74C1">
              <w:rPr>
                <w:noProof/>
                <w:webHidden/>
              </w:rPr>
              <w:fldChar w:fldCharType="begin"/>
            </w:r>
            <w:r w:rsidR="009C74C1">
              <w:rPr>
                <w:noProof/>
                <w:webHidden/>
              </w:rPr>
              <w:instrText xml:space="preserve"> PAGEREF _Toc33179089 \h </w:instrText>
            </w:r>
            <w:r w:rsidR="009C74C1">
              <w:rPr>
                <w:noProof/>
                <w:webHidden/>
              </w:rPr>
            </w:r>
            <w:r w:rsidR="009C74C1">
              <w:rPr>
                <w:noProof/>
                <w:webHidden/>
              </w:rPr>
              <w:fldChar w:fldCharType="separate"/>
            </w:r>
            <w:r w:rsidR="009C74C1">
              <w:rPr>
                <w:noProof/>
                <w:webHidden/>
              </w:rPr>
              <w:t>15</w:t>
            </w:r>
            <w:r w:rsidR="009C74C1">
              <w:rPr>
                <w:noProof/>
                <w:webHidden/>
              </w:rPr>
              <w:fldChar w:fldCharType="end"/>
            </w:r>
          </w:hyperlink>
        </w:p>
        <w:p w14:paraId="19E367F6"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0" w:history="1">
            <w:r w:rsidR="009C74C1" w:rsidRPr="000918F4">
              <w:rPr>
                <w:rStyle w:val="Hyperlink"/>
                <w:noProof/>
              </w:rPr>
              <w:t>6.</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User Guide</w:t>
            </w:r>
            <w:r w:rsidR="009C74C1">
              <w:rPr>
                <w:noProof/>
                <w:webHidden/>
              </w:rPr>
              <w:tab/>
            </w:r>
            <w:r w:rsidR="009C74C1">
              <w:rPr>
                <w:noProof/>
                <w:webHidden/>
              </w:rPr>
              <w:fldChar w:fldCharType="begin"/>
            </w:r>
            <w:r w:rsidR="009C74C1">
              <w:rPr>
                <w:noProof/>
                <w:webHidden/>
              </w:rPr>
              <w:instrText xml:space="preserve"> PAGEREF _Toc33179090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4417FFAA"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91" w:history="1">
            <w:r w:rsidR="009C74C1" w:rsidRPr="000918F4">
              <w:rPr>
                <w:rStyle w:val="Hyperlink"/>
                <w:noProof/>
              </w:rPr>
              <w:t>Roles, Responsibilities</w:t>
            </w:r>
            <w:r w:rsidR="009C74C1">
              <w:rPr>
                <w:noProof/>
                <w:webHidden/>
              </w:rPr>
              <w:tab/>
            </w:r>
            <w:r w:rsidR="009C74C1">
              <w:rPr>
                <w:noProof/>
                <w:webHidden/>
              </w:rPr>
              <w:fldChar w:fldCharType="begin"/>
            </w:r>
            <w:r w:rsidR="009C74C1">
              <w:rPr>
                <w:noProof/>
                <w:webHidden/>
              </w:rPr>
              <w:instrText xml:space="preserve"> PAGEREF _Toc33179091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67B7F88B"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92" w:history="1">
            <w:r w:rsidR="009C74C1" w:rsidRPr="000918F4">
              <w:rPr>
                <w:rStyle w:val="Hyperlink"/>
                <w:noProof/>
              </w:rPr>
              <w:t>Business Manager</w:t>
            </w:r>
            <w:r w:rsidR="009C74C1">
              <w:rPr>
                <w:noProof/>
                <w:webHidden/>
              </w:rPr>
              <w:tab/>
            </w:r>
            <w:r w:rsidR="009C74C1">
              <w:rPr>
                <w:noProof/>
                <w:webHidden/>
              </w:rPr>
              <w:fldChar w:fldCharType="begin"/>
            </w:r>
            <w:r w:rsidR="009C74C1">
              <w:rPr>
                <w:noProof/>
                <w:webHidden/>
              </w:rPr>
              <w:instrText xml:space="preserve"> PAGEREF _Toc33179092 \h </w:instrText>
            </w:r>
            <w:r w:rsidR="009C74C1">
              <w:rPr>
                <w:noProof/>
                <w:webHidden/>
              </w:rPr>
            </w:r>
            <w:r w:rsidR="009C74C1">
              <w:rPr>
                <w:noProof/>
                <w:webHidden/>
              </w:rPr>
              <w:fldChar w:fldCharType="separate"/>
            </w:r>
            <w:r w:rsidR="009C74C1">
              <w:rPr>
                <w:noProof/>
                <w:webHidden/>
              </w:rPr>
              <w:t>16</w:t>
            </w:r>
            <w:r w:rsidR="009C74C1">
              <w:rPr>
                <w:noProof/>
                <w:webHidden/>
              </w:rPr>
              <w:fldChar w:fldCharType="end"/>
            </w:r>
          </w:hyperlink>
        </w:p>
        <w:p w14:paraId="17C6D9E5" w14:textId="77777777" w:rsidR="009C74C1" w:rsidRDefault="00993C93">
          <w:pPr>
            <w:pStyle w:val="TOC2"/>
            <w:tabs>
              <w:tab w:val="right" w:pos="9350"/>
            </w:tabs>
            <w:rPr>
              <w:rFonts w:asciiTheme="minorHAnsi" w:eastAsiaTheme="minorEastAsia" w:hAnsiTheme="minorHAnsi" w:cstheme="minorBidi"/>
              <w:i w:val="0"/>
              <w:iCs w:val="0"/>
              <w:noProof/>
              <w:sz w:val="22"/>
              <w:szCs w:val="22"/>
              <w:lang w:val="en-IN"/>
            </w:rPr>
          </w:pPr>
          <w:hyperlink w:anchor="_Toc33179093" w:history="1">
            <w:r w:rsidR="009C74C1" w:rsidRPr="000918F4">
              <w:rPr>
                <w:rStyle w:val="Hyperlink"/>
                <w:noProof/>
              </w:rPr>
              <w:t>Storefront Functionality</w:t>
            </w:r>
            <w:r w:rsidR="009C74C1">
              <w:rPr>
                <w:noProof/>
                <w:webHidden/>
              </w:rPr>
              <w:tab/>
            </w:r>
            <w:r w:rsidR="009C74C1">
              <w:rPr>
                <w:noProof/>
                <w:webHidden/>
              </w:rPr>
              <w:fldChar w:fldCharType="begin"/>
            </w:r>
            <w:r w:rsidR="009C74C1">
              <w:rPr>
                <w:noProof/>
                <w:webHidden/>
              </w:rPr>
              <w:instrText xml:space="preserve"> PAGEREF _Toc33179093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42A1E129"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4" w:history="1">
            <w:r w:rsidR="009C74C1" w:rsidRPr="000918F4">
              <w:rPr>
                <w:rStyle w:val="Hyperlink"/>
                <w:noProof/>
              </w:rPr>
              <w:t>7.</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Known Issues</w:t>
            </w:r>
            <w:r w:rsidR="009C74C1">
              <w:rPr>
                <w:noProof/>
                <w:webHidden/>
              </w:rPr>
              <w:tab/>
            </w:r>
            <w:r w:rsidR="009C74C1">
              <w:rPr>
                <w:noProof/>
                <w:webHidden/>
              </w:rPr>
              <w:fldChar w:fldCharType="begin"/>
            </w:r>
            <w:r w:rsidR="009C74C1">
              <w:rPr>
                <w:noProof/>
                <w:webHidden/>
              </w:rPr>
              <w:instrText xml:space="preserve"> PAGEREF _Toc33179094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5747B9DC" w14:textId="77777777" w:rsidR="009C74C1" w:rsidRDefault="00993C93">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5" w:history="1">
            <w:r w:rsidR="009C74C1" w:rsidRPr="000918F4">
              <w:rPr>
                <w:rStyle w:val="Hyperlink"/>
                <w:noProof/>
              </w:rPr>
              <w:t>8.</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Release History</w:t>
            </w:r>
            <w:r w:rsidR="009C74C1">
              <w:rPr>
                <w:noProof/>
                <w:webHidden/>
              </w:rPr>
              <w:tab/>
            </w:r>
            <w:r w:rsidR="009C74C1">
              <w:rPr>
                <w:noProof/>
                <w:webHidden/>
              </w:rPr>
              <w:fldChar w:fldCharType="begin"/>
            </w:r>
            <w:r w:rsidR="009C74C1">
              <w:rPr>
                <w:noProof/>
                <w:webHidden/>
              </w:rPr>
              <w:instrText xml:space="preserve"> PAGEREF _Toc33179095 \h </w:instrText>
            </w:r>
            <w:r w:rsidR="009C74C1">
              <w:rPr>
                <w:noProof/>
                <w:webHidden/>
              </w:rPr>
            </w:r>
            <w:r w:rsidR="009C74C1">
              <w:rPr>
                <w:noProof/>
                <w:webHidden/>
              </w:rPr>
              <w:fldChar w:fldCharType="separate"/>
            </w:r>
            <w:r w:rsidR="009C74C1">
              <w:rPr>
                <w:noProof/>
                <w:webHidden/>
              </w:rPr>
              <w:t>19</w:t>
            </w:r>
            <w:r w:rsidR="009C74C1">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0" w:name="_Toc33179070"/>
      <w:r>
        <w:lastRenderedPageBreak/>
        <w:t>Summary</w:t>
      </w:r>
      <w:bookmarkEnd w:id="0"/>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1" w:name="_Toc33179071"/>
      <w:r>
        <w:rPr>
          <w:b/>
        </w:rPr>
        <w:lastRenderedPageBreak/>
        <w:t>Component Overview</w:t>
      </w:r>
      <w:bookmarkEnd w:id="1"/>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2" w:name="_Toc33179072"/>
      <w:r>
        <w:rPr>
          <w:color w:val="7B7B7B"/>
        </w:rPr>
        <w:t>Functional Overview</w:t>
      </w:r>
      <w:bookmarkEnd w:id="2"/>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val="en-IN"/>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val="en-IN"/>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val="en-IN"/>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val="en-IN"/>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3" w:name="_Toc33179073"/>
      <w:r>
        <w:rPr>
          <w:color w:val="7B7B7B"/>
        </w:rPr>
        <w:t>Use Cases</w:t>
      </w:r>
      <w:bookmarkEnd w:id="3"/>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r w:rsidR="001252DD" w:rsidRPr="001744CD">
              <w:rPr>
                <w:i/>
              </w:rPr>
              <w:t>.</w:t>
            </w:r>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Job should be executed with status "OK" and an xml file should be created in the given folder in IMPEX directory with the instances of given CustomObjectType.</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4" w:name="_MON_1643455432"/>
    <w:bookmarkEnd w:id="4"/>
    <w:p w14:paraId="15429B87" w14:textId="77777777" w:rsidR="0074627C" w:rsidRPr="001744CD" w:rsidRDefault="00D546B7"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47439756"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5" w:name="_Toc33179074"/>
      <w:r>
        <w:rPr>
          <w:color w:val="7B7B7B"/>
        </w:rPr>
        <w:lastRenderedPageBreak/>
        <w:t>Limitations, Constraints</w:t>
      </w:r>
      <w:bookmarkEnd w:id="5"/>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6" w:name="_Toc33179075"/>
      <w:r>
        <w:rPr>
          <w:color w:val="7B7B7B"/>
        </w:rPr>
        <w:t>Compatibility</w:t>
      </w:r>
      <w:bookmarkEnd w:id="6"/>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Default="00256B9F" w:rsidP="0061528C">
      <w:pPr>
        <w:pStyle w:val="Heading4"/>
        <w:shd w:val="clear" w:color="auto" w:fill="FFFFFF"/>
        <w:spacing w:before="0" w:after="0"/>
        <w:jc w:val="both"/>
        <w:rPr>
          <w:b w:val="0"/>
          <w:i/>
          <w:sz w:val="20"/>
          <w:szCs w:val="20"/>
        </w:rPr>
      </w:pPr>
      <w:bookmarkStart w:id="7" w:name="_Toc33179076"/>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7"/>
      </w:hyperlink>
      <w:r w:rsidR="004213BC" w:rsidRPr="007653AD">
        <w:rPr>
          <w:b w:val="0"/>
          <w:i/>
          <w:sz w:val="20"/>
          <w:szCs w:val="20"/>
        </w:rPr>
        <w:t xml:space="preserve"> </w:t>
      </w:r>
    </w:p>
    <w:p w14:paraId="11D7AF93" w14:textId="28E70F4A" w:rsidR="00011515" w:rsidRPr="00140FE6" w:rsidRDefault="00011515" w:rsidP="00011515">
      <w:pPr>
        <w:rPr>
          <w:i/>
        </w:rPr>
      </w:pPr>
      <w:r w:rsidRPr="00140FE6">
        <w:rPr>
          <w:i/>
        </w:rPr>
        <w:t xml:space="preserve">OCAPI Version </w:t>
      </w:r>
      <w:r w:rsidR="00140FE6" w:rsidRPr="00140FE6">
        <w:rPr>
          <w:i/>
        </w:rPr>
        <w:t>used:</w:t>
      </w:r>
      <w:r w:rsidRPr="00140FE6">
        <w:rPr>
          <w:i/>
        </w:rPr>
        <w:t xml:space="preserve"> v20.2</w:t>
      </w:r>
    </w:p>
    <w:p w14:paraId="43424753" w14:textId="555DD366" w:rsidR="00140FE6" w:rsidRPr="00140FE6" w:rsidRDefault="00140FE6" w:rsidP="00011515">
      <w:pPr>
        <w:rPr>
          <w:i/>
        </w:rPr>
      </w:pPr>
      <w:r w:rsidRPr="00140FE6">
        <w:rPr>
          <w:i/>
        </w:rPr>
        <w:t xml:space="preserve">Tested against compatibility </w:t>
      </w:r>
      <w:r w:rsidR="00136155" w:rsidRPr="00140FE6">
        <w:rPr>
          <w:i/>
        </w:rPr>
        <w:t>mode:</w:t>
      </w:r>
      <w:r w:rsidRPr="00140FE6">
        <w:rPr>
          <w:i/>
        </w:rPr>
        <w:t xml:space="preserve"> 19.10</w:t>
      </w:r>
    </w:p>
    <w:p w14:paraId="60B712E4" w14:textId="77777777" w:rsidR="00140FE6" w:rsidRDefault="00140FE6" w:rsidP="00011515"/>
    <w:p w14:paraId="27A56AFB" w14:textId="77777777" w:rsidR="00843E73" w:rsidRDefault="00CA5BBB" w:rsidP="0061528C">
      <w:pPr>
        <w:pStyle w:val="Heading2"/>
        <w:jc w:val="both"/>
        <w:rPr>
          <w:color w:val="7B7B7B"/>
        </w:rPr>
      </w:pPr>
      <w:bookmarkStart w:id="8" w:name="_Toc33179077"/>
      <w:r>
        <w:rPr>
          <w:color w:val="7B7B7B"/>
        </w:rPr>
        <w:t>Privacy, Payment</w:t>
      </w:r>
      <w:bookmarkEnd w:id="8"/>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9" w:name="_Toc33179078"/>
      <w:r>
        <w:lastRenderedPageBreak/>
        <w:t>Implementation Guide</w:t>
      </w:r>
      <w:bookmarkEnd w:id="9"/>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0" w:name="_Toc33179079"/>
      <w:r>
        <w:rPr>
          <w:color w:val="7B7B7B"/>
        </w:rPr>
        <w:t>Setup of Business Manager</w:t>
      </w:r>
      <w:bookmarkEnd w:id="10"/>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7FD208F0" w:rsidR="00E03012" w:rsidRDefault="00E03012" w:rsidP="0061528C">
      <w:pPr>
        <w:spacing w:line="100" w:lineRule="atLeast"/>
        <w:ind w:left="284" w:hanging="77"/>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int_aspiresystems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1" w:name="Bookmark"/>
      <w:bookmarkEnd w:id="11"/>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394E35C"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A3CDF">
        <w:rPr>
          <w:rFonts w:ascii="Calibri" w:eastAsia="Calibri" w:hAnsi="Calibri" w:cs="Calibri"/>
          <w:i/>
          <w:iCs/>
          <w:color w:val="auto"/>
          <w:lang w:eastAsia="en-IN"/>
        </w:rPr>
        <w:t xml:space="preserve">add </w:t>
      </w:r>
      <w:r w:rsidR="00C13287" w:rsidRPr="003E51EF">
        <w:rPr>
          <w:rFonts w:ascii="Calibri" w:eastAsia="Calibri" w:hAnsi="Calibri" w:cs="Calibri"/>
          <w:i/>
          <w:iCs/>
          <w:color w:val="auto"/>
          <w:lang w:eastAsia="en-IN"/>
        </w:rPr>
        <w:t>int</w:t>
      </w:r>
      <w:r w:rsidRPr="003E51EF">
        <w:rPr>
          <w:rFonts w:ascii="Calibri" w:eastAsia="Calibri" w:hAnsi="Calibri" w:cs="Calibri"/>
          <w:i/>
          <w:iCs/>
          <w:color w:val="auto"/>
          <w:lang w:eastAsia="en-IN"/>
        </w:rPr>
        <w:t xml:space="preserve">_aspiresystems </w:t>
      </w:r>
      <w:r w:rsidR="00F97589">
        <w:rPr>
          <w:rFonts w:ascii="Calibri" w:eastAsia="Calibri" w:hAnsi="Calibri" w:cs="Calibri"/>
          <w:i/>
          <w:iCs/>
          <w:color w:val="auto"/>
          <w:lang w:eastAsia="en-IN"/>
        </w:rPr>
        <w:t>at</w:t>
      </w:r>
      <w:r w:rsidR="00D54B5A">
        <w:rPr>
          <w:rFonts w:ascii="Calibri" w:eastAsia="Calibri" w:hAnsi="Calibri" w:cs="Calibri"/>
          <w:i/>
          <w:iCs/>
          <w:color w:val="auto"/>
          <w:lang w:eastAsia="en-IN"/>
        </w:rPr>
        <w:t xml:space="preserve"> the </w:t>
      </w:r>
      <w:r w:rsidR="00CC2A0C">
        <w:rPr>
          <w:rFonts w:ascii="Calibri" w:eastAsia="Calibri" w:hAnsi="Calibri" w:cs="Calibri"/>
          <w:i/>
          <w:iCs/>
          <w:color w:val="auto"/>
          <w:lang w:eastAsia="en-IN"/>
        </w:rPr>
        <w:t xml:space="preserve">beginning of the </w:t>
      </w:r>
      <w:r w:rsidR="00D54B5A">
        <w:rPr>
          <w:rFonts w:ascii="Calibri" w:eastAsia="Calibri" w:hAnsi="Calibri" w:cs="Calibri"/>
          <w:i/>
          <w:iCs/>
          <w:color w:val="auto"/>
          <w:lang w:eastAsia="en-IN"/>
        </w:rPr>
        <w:t>c</w:t>
      </w:r>
      <w:r w:rsidR="00CC2A0C">
        <w:rPr>
          <w:rFonts w:ascii="Calibri" w:eastAsia="Calibri" w:hAnsi="Calibri" w:cs="Calibri"/>
          <w:i/>
          <w:iCs/>
          <w:color w:val="auto"/>
          <w:lang w:eastAsia="en-IN"/>
        </w:rPr>
        <w:t>artridge path separated by colo</w:t>
      </w:r>
      <w:r w:rsidR="0057313E">
        <w:rPr>
          <w:rFonts w:ascii="Calibri" w:eastAsia="Calibri" w:hAnsi="Calibri" w:cs="Calibri"/>
          <w:i/>
          <w:iCs/>
          <w:color w:val="auto"/>
          <w:lang w:eastAsia="en-IN"/>
        </w:rPr>
        <w:t>n</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Confirm that int_aspiresystems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624981A1" w:rsidR="00F162F4" w:rsidRPr="0042266A" w:rsidRDefault="00DA111C" w:rsidP="00A60832">
      <w:pPr>
        <w:pStyle w:val="body"/>
        <w:numPr>
          <w:ilvl w:val="0"/>
          <w:numId w:val="1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w:t>
      </w:r>
      <w:r w:rsidR="6DDCD4E3" w:rsidRPr="72E6336E">
        <w:rPr>
          <w:rFonts w:ascii="Calibri" w:eastAsia="Calibri" w:hAnsi="Calibri" w:cs="Calibri"/>
          <w:i/>
          <w:iCs/>
          <w:color w:val="auto"/>
          <w:lang w:eastAsia="en-IN"/>
        </w:rPr>
        <w:t xml:space="preserve"> </w:t>
      </w:r>
      <w:r w:rsidR="009F302C" w:rsidRPr="003E51EF">
        <w:rPr>
          <w:rFonts w:ascii="Calibri" w:eastAsia="Calibri" w:hAnsi="Calibri" w:cs="Calibri"/>
          <w:i/>
          <w:iCs/>
          <w:color w:val="auto"/>
          <w:lang w:eastAsia="en-IN"/>
        </w:rPr>
        <w:t xml:space="preserve">int_aspiresystems </w:t>
      </w:r>
      <w:r w:rsidR="009F302C">
        <w:rPr>
          <w:rFonts w:ascii="Calibri" w:eastAsia="Calibri" w:hAnsi="Calibri" w:cs="Calibri"/>
          <w:i/>
          <w:iCs/>
          <w:color w:val="auto"/>
          <w:lang w:eastAsia="en-IN"/>
        </w:rPr>
        <w:t>at the beginning of the cartridge path separated by colo</w:t>
      </w:r>
      <w:r w:rsidR="00746C3A">
        <w:rPr>
          <w:rFonts w:ascii="Calibri" w:eastAsia="Calibri" w:hAnsi="Calibri" w:cs="Calibri"/>
          <w:i/>
          <w:iCs/>
          <w:color w:val="auto"/>
          <w:lang w:eastAsia="en-IN"/>
        </w:rPr>
        <w:t>n</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2" w:name="_heading=h.2s8eyo1" w:colFirst="0" w:colLast="0"/>
      <w:bookmarkEnd w:id="12"/>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val="en-IN" w:eastAsia="en-IN"/>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2F38FFFB" w14:textId="77777777" w:rsidR="00485371" w:rsidRDefault="00A121F9" w:rsidP="0061528C">
      <w:pPr>
        <w:ind w:firstLine="360"/>
        <w:jc w:val="both"/>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1A63D39F" w14:textId="77777777" w:rsidR="00BB4166" w:rsidRDefault="00BB4166" w:rsidP="0061528C">
      <w:pPr>
        <w:jc w:val="both"/>
        <w:rPr>
          <w:i/>
          <w:iCs/>
        </w:rPr>
      </w:pPr>
    </w:p>
    <w:p w14:paraId="5FC496B6" w14:textId="01EC6351"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Default="00272FED" w:rsidP="0061528C">
      <w:pPr>
        <w:ind w:firstLine="360"/>
        <w:jc w:val="both"/>
        <w:rPr>
          <w:i/>
          <w:iCs/>
        </w:rPr>
      </w:pPr>
      <w:r w:rsidRPr="72E6336E">
        <w:rPr>
          <w:i/>
          <w:iCs/>
        </w:rPr>
        <w:lastRenderedPageBreak/>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49C54E3B"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Pr="00A90E1B">
        <w:rPr>
          <w:rFonts w:ascii="Calibri" w:eastAsia="Calibri" w:hAnsi="Calibri" w:cs="Calibri"/>
          <w:i/>
          <w:iCs/>
          <w:color w:val="auto"/>
          <w:kern w:val="0"/>
          <w:lang w:eastAsia="en-IN"/>
        </w:rPr>
        <w:t xml:space="preserve">priosNewsLetterJobDefinition.zip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3" w:name="_Toc33179080"/>
      <w:r>
        <w:rPr>
          <w:color w:val="7B7B7B"/>
        </w:rPr>
        <w:t>Configuration</w:t>
      </w:r>
      <w:bookmarkEnd w:id="13"/>
    </w:p>
    <w:p w14:paraId="1F3B1409" w14:textId="77777777" w:rsidR="002D0BD1" w:rsidRPr="002D0BD1" w:rsidRDefault="002D0BD1" w:rsidP="0061528C">
      <w:pPr>
        <w:jc w:val="both"/>
      </w:pPr>
    </w:p>
    <w:p w14:paraId="79D0E871" w14:textId="78B2CDFB" w:rsidR="001A529A" w:rsidRDefault="001A529A" w:rsidP="00C355AF">
      <w:pPr>
        <w:spacing w:line="100" w:lineRule="atLeast"/>
        <w:ind w:firstLine="284"/>
        <w:jc w:val="both"/>
      </w:pPr>
      <w:r>
        <w:t>Add the Open Commerce API settings in Business Manager</w:t>
      </w:r>
      <w:r w:rsidR="00145274">
        <w:t xml:space="preserve"> on Global &amp; Site level</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436DE932" w:rsidR="001A529A"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sidR="0068014F">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sidR="0068014F">
        <w:rPr>
          <w:rFonts w:ascii="Calibri" w:eastAsia="Calibri" w:hAnsi="Calibri" w:cs="Calibri"/>
          <w:i/>
          <w:iCs/>
          <w:color w:val="auto"/>
          <w:kern w:val="0"/>
          <w:lang w:eastAsia="en-IN"/>
        </w:rPr>
        <w:t xml:space="preserve">below </w:t>
      </w:r>
      <w:r w:rsidRPr="72E6336E">
        <w:rPr>
          <w:rFonts w:ascii="Calibri" w:eastAsia="Calibri" w:hAnsi="Calibri" w:cs="Calibri"/>
          <w:i/>
          <w:iCs/>
          <w:color w:val="auto"/>
          <w:kern w:val="0"/>
          <w:lang w:eastAsia="en-IN"/>
        </w:rPr>
        <w:t>shop API details</w:t>
      </w:r>
      <w:r w:rsidR="00331957">
        <w:rPr>
          <w:rFonts w:ascii="Calibri" w:eastAsia="Calibri" w:hAnsi="Calibri" w:cs="Calibri"/>
          <w:i/>
          <w:iCs/>
          <w:color w:val="auto"/>
          <w:kern w:val="0"/>
          <w:lang w:eastAsia="en-IN"/>
        </w:rPr>
        <w:t xml:space="preserve"> with existing OCAPI details</w:t>
      </w:r>
    </w:p>
    <w:p w14:paraId="74507630" w14:textId="77777777" w:rsidR="00D23DBE" w:rsidRPr="00FB4291" w:rsidRDefault="00D23DBE" w:rsidP="00FB4291">
      <w:pPr>
        <w:spacing w:before="200"/>
        <w:ind w:left="131" w:right="360" w:firstLine="720"/>
        <w:jc w:val="both"/>
        <w:rPr>
          <w:i/>
        </w:rPr>
      </w:pPr>
      <w:r w:rsidRPr="00FB4291">
        <w:rPr>
          <w:i/>
        </w:rPr>
        <w:t>For SHOP API:</w:t>
      </w:r>
    </w:p>
    <w:p w14:paraId="4DD3024D" w14:textId="77777777" w:rsidR="00D23DBE" w:rsidRPr="00D23DBE" w:rsidRDefault="00D23DBE" w:rsidP="00FB4291">
      <w:pPr>
        <w:pStyle w:val="ListParagraph"/>
        <w:spacing w:before="200"/>
        <w:ind w:left="1286" w:right="360"/>
        <w:jc w:val="both"/>
        <w:rPr>
          <w:i/>
        </w:rPr>
      </w:pPr>
      <w:r w:rsidRPr="00D23DBE">
        <w:rPr>
          <w:i/>
        </w:rPr>
        <w:t xml:space="preserve">File: </w:t>
      </w:r>
      <w:r w:rsidR="008379CF" w:rsidRPr="00A22414">
        <w:object w:dxaOrig="3915" w:dyaOrig="810" w14:anchorId="1BF03DAA">
          <v:shape id="_x0000_i1026" type="#_x0000_t75" style="width:195.95pt;height:40.7pt" o:ole="">
            <v:imagedata r:id="rId24" o:title=""/>
          </v:shape>
          <o:OLEObject Type="Embed" ProgID="Package" ShapeID="_x0000_i1026" DrawAspect="Content" ObjectID="_1647439757" r:id="rId25"/>
        </w:object>
      </w:r>
    </w:p>
    <w:p w14:paraId="330C2F59" w14:textId="77777777" w:rsidR="00D23DBE" w:rsidRPr="00FB4291" w:rsidRDefault="00D23DBE" w:rsidP="00FB4291">
      <w:pPr>
        <w:spacing w:before="200"/>
        <w:ind w:left="851" w:right="360"/>
        <w:jc w:val="both"/>
        <w:rPr>
          <w:i/>
        </w:rPr>
      </w:pPr>
      <w:r w:rsidRPr="00FB4291">
        <w:rPr>
          <w:i/>
        </w:rPr>
        <w:t>Note: Update allowed_origins value in the above file with allowed origin ID.</w:t>
      </w:r>
    </w:p>
    <w:p w14:paraId="758127F8" w14:textId="77777777" w:rsidR="00D23DBE" w:rsidRDefault="00D23DBE" w:rsidP="00FB4291">
      <w:pPr>
        <w:pStyle w:val="ListParagraph"/>
        <w:spacing w:before="200"/>
        <w:ind w:left="1286" w:right="360"/>
      </w:pPr>
      <w:r>
        <w:rPr>
          <w:noProof/>
          <w:lang w:val="en-IN"/>
        </w:rPr>
        <w:drawing>
          <wp:inline distT="0" distB="0" distL="0" distR="0" wp14:anchorId="2563070C" wp14:editId="63122B34">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2867025"/>
                    </a:xfrm>
                    <a:prstGeom prst="rect">
                      <a:avLst/>
                    </a:prstGeom>
                  </pic:spPr>
                </pic:pic>
              </a:graphicData>
            </a:graphic>
          </wp:inline>
        </w:drawing>
      </w:r>
    </w:p>
    <w:p w14:paraId="22E5A030" w14:textId="2E80EACE" w:rsidR="00D23DBE" w:rsidRDefault="00D23DBE" w:rsidP="00FB4291">
      <w:pPr>
        <w:pStyle w:val="ListParagraph"/>
        <w:ind w:left="1286"/>
      </w:pPr>
    </w:p>
    <w:p w14:paraId="21574878" w14:textId="1CF2FC6F" w:rsidR="00445D33" w:rsidRDefault="00445D33" w:rsidP="00445D33">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 xml:space="preserve">below </w:t>
      </w:r>
      <w:r w:rsidR="00B90356">
        <w:rPr>
          <w:rFonts w:ascii="Calibri" w:eastAsia="Calibri" w:hAnsi="Calibri" w:cs="Calibri"/>
          <w:i/>
          <w:iCs/>
          <w:color w:val="auto"/>
          <w:kern w:val="0"/>
          <w:lang w:eastAsia="en-IN"/>
        </w:rPr>
        <w:t>data</w:t>
      </w:r>
      <w:r w:rsidRPr="72E6336E">
        <w:rPr>
          <w:rFonts w:ascii="Calibri" w:eastAsia="Calibri" w:hAnsi="Calibri" w:cs="Calibri"/>
          <w:i/>
          <w:iCs/>
          <w:color w:val="auto"/>
          <w:kern w:val="0"/>
          <w:lang w:eastAsia="en-IN"/>
        </w:rPr>
        <w:t xml:space="preserve"> API details</w:t>
      </w:r>
      <w:r>
        <w:rPr>
          <w:rFonts w:ascii="Calibri" w:eastAsia="Calibri" w:hAnsi="Calibri" w:cs="Calibri"/>
          <w:i/>
          <w:iCs/>
          <w:color w:val="auto"/>
          <w:kern w:val="0"/>
          <w:lang w:eastAsia="en-IN"/>
        </w:rPr>
        <w:t xml:space="preserve"> with existing OCAPI details</w:t>
      </w:r>
    </w:p>
    <w:p w14:paraId="6FF02154" w14:textId="460DFAB2" w:rsidR="00FB4291" w:rsidRPr="00445D33" w:rsidRDefault="00FB4291" w:rsidP="00445D33">
      <w:pPr>
        <w:pStyle w:val="body"/>
        <w:spacing w:before="200"/>
        <w:ind w:left="851" w:right="360"/>
        <w:jc w:val="both"/>
        <w:rPr>
          <w:i/>
        </w:rPr>
      </w:pPr>
      <w:r w:rsidRPr="00445D33">
        <w:rPr>
          <w:i/>
        </w:rPr>
        <w:t xml:space="preserve">For Data API: </w:t>
      </w:r>
    </w:p>
    <w:p w14:paraId="6A3B790B" w14:textId="77777777" w:rsidR="00FB4291" w:rsidRPr="00D23DBE" w:rsidRDefault="00FB4291" w:rsidP="00FB4291">
      <w:pPr>
        <w:pStyle w:val="ListParagraph"/>
        <w:spacing w:before="200"/>
        <w:ind w:left="1286" w:right="360"/>
        <w:jc w:val="both"/>
        <w:rPr>
          <w:i/>
        </w:rPr>
      </w:pPr>
      <w:r w:rsidRPr="00D23DBE">
        <w:rPr>
          <w:i/>
        </w:rPr>
        <w:t xml:space="preserve">File: </w:t>
      </w:r>
      <w:r w:rsidR="008379CF" w:rsidRPr="00A22414">
        <w:object w:dxaOrig="3870" w:dyaOrig="810" w14:anchorId="3481BB03">
          <v:shape id="_x0000_i1027" type="#_x0000_t75" style="width:193.45pt;height:40.7pt" o:ole="">
            <v:imagedata r:id="rId27" o:title=""/>
          </v:shape>
          <o:OLEObject Type="Embed" ProgID="Package" ShapeID="_x0000_i1027" DrawAspect="Content" ObjectID="_1647439758" r:id="rId28"/>
        </w:object>
      </w:r>
    </w:p>
    <w:p w14:paraId="069F79A2" w14:textId="77777777" w:rsidR="00FB4291" w:rsidRDefault="00FB4291" w:rsidP="00FB4291">
      <w:pPr>
        <w:pStyle w:val="ListParagraph"/>
        <w:spacing w:before="200"/>
        <w:ind w:left="1286" w:right="360"/>
      </w:pPr>
      <w:r>
        <w:rPr>
          <w:noProof/>
          <w:lang w:val="en-IN"/>
        </w:rPr>
        <w:drawing>
          <wp:inline distT="0" distB="0" distL="0" distR="0" wp14:anchorId="3207C0C2" wp14:editId="6E7AA306">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29">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2F09FF23" w14:textId="77777777" w:rsidR="00FB4291" w:rsidRPr="00EB1D58" w:rsidRDefault="00FB4291" w:rsidP="00FB4291">
      <w:pPr>
        <w:pStyle w:val="body"/>
        <w:ind w:left="851"/>
        <w:jc w:val="both"/>
        <w:rPr>
          <w:rFonts w:ascii="Calibri" w:eastAsia="Calibri" w:hAnsi="Calibri" w:cs="Calibri"/>
          <w:i/>
          <w:iCs/>
          <w:color w:val="auto"/>
          <w:kern w:val="0"/>
          <w:lang w:eastAsia="en-IN"/>
        </w:rPr>
      </w:pPr>
    </w:p>
    <w:p w14:paraId="5BE59254" w14:textId="79E201E3" w:rsidR="001A529A" w:rsidRPr="00AB7ED9" w:rsidRDefault="00FB4291" w:rsidP="00D36B43">
      <w:pPr>
        <w:pStyle w:val="ListParagraph"/>
        <w:spacing w:line="100" w:lineRule="atLeast"/>
        <w:ind w:left="851"/>
        <w:jc w:val="both"/>
        <w:rPr>
          <w:i/>
          <w:iCs/>
        </w:rPr>
      </w:pPr>
      <w:r w:rsidRPr="14BAF36C">
        <w:rPr>
          <w:i/>
          <w:iCs/>
        </w:rPr>
        <w:t>Note: Replace the “client_id” with the actual value and replace the “allowed_origins” with your sandbox(s) URL.</w:t>
      </w:r>
    </w:p>
    <w:p w14:paraId="6947B793" w14:textId="77777777" w:rsidR="00843E73" w:rsidRPr="003A353E" w:rsidRDefault="001A529A" w:rsidP="00C02B34">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4" w:name="_Toc33179081"/>
      <w:r>
        <w:rPr>
          <w:color w:val="7B7B7B"/>
        </w:rPr>
        <w:t>Custom Code</w:t>
      </w:r>
      <w:bookmarkEnd w:id="14"/>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5" w:name="_Toc33179082"/>
      <w:r>
        <w:rPr>
          <w:color w:val="7B7B7B"/>
        </w:rPr>
        <w:t>External Interfaces</w:t>
      </w:r>
      <w:bookmarkEnd w:id="15"/>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6" w:name="_Toc33179083"/>
      <w:r>
        <w:rPr>
          <w:color w:val="7B7B7B"/>
        </w:rPr>
        <w:t>Firewall Requirements</w:t>
      </w:r>
      <w:bookmarkEnd w:id="16"/>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7" w:name="_Toc33179084"/>
      <w:r>
        <w:lastRenderedPageBreak/>
        <w:t>Testing</w:t>
      </w:r>
      <w:bookmarkEnd w:id="17"/>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“aaaaaaaaaaaaaaaaaaaaaaaaaaaaaa”.</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val="en-IN"/>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8" w:name="_Toc33179085"/>
      <w:r>
        <w:lastRenderedPageBreak/>
        <w:t>Operations, Maintenance</w:t>
      </w:r>
      <w:bookmarkEnd w:id="18"/>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19" w:name="_Toc33179086"/>
      <w:r>
        <w:rPr>
          <w:color w:val="7B7B7B"/>
        </w:rPr>
        <w:t>Data Storage</w:t>
      </w:r>
      <w:bookmarkEnd w:id="19"/>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0" w:name="_Toc33179087"/>
      <w:r>
        <w:rPr>
          <w:color w:val="7B7B7B"/>
        </w:rPr>
        <w:t>Availability</w:t>
      </w:r>
      <w:bookmarkEnd w:id="20"/>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1" w:name="_Toc33179088"/>
      <w:r>
        <w:t>Failover/Recovery Process</w:t>
      </w:r>
      <w:bookmarkEnd w:id="21"/>
    </w:p>
    <w:p w14:paraId="31126E5D" w14:textId="77777777" w:rsidR="00843E73" w:rsidRDefault="00843E73" w:rsidP="0061528C">
      <w:pPr>
        <w:jc w:val="both"/>
      </w:pPr>
    </w:p>
    <w:p w14:paraId="3B32857C" w14:textId="1E064477" w:rsidR="00EC1C72" w:rsidRDefault="00EC1C72" w:rsidP="0061528C">
      <w:pPr>
        <w:pStyle w:val="ListParagraph"/>
        <w:numPr>
          <w:ilvl w:val="0"/>
          <w:numId w:val="14"/>
        </w:numPr>
        <w:jc w:val="both"/>
        <w:rPr>
          <w:i/>
        </w:rPr>
      </w:pPr>
      <w:r w:rsidRPr="003A2108">
        <w:rPr>
          <w:i/>
        </w:rPr>
        <w:t>Check if the B2C Commerce instance is up and running</w:t>
      </w:r>
      <w:r>
        <w:rPr>
          <w:i/>
        </w:rPr>
        <w:t>.</w:t>
      </w: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2" w:name="_Toc33179089"/>
      <w:r>
        <w:rPr>
          <w:color w:val="7B7B7B"/>
        </w:rPr>
        <w:t>Support</w:t>
      </w:r>
      <w:bookmarkEnd w:id="22"/>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3" w:name="_Toc33179090"/>
      <w:r>
        <w:lastRenderedPageBreak/>
        <w:t>User Guide</w:t>
      </w:r>
      <w:bookmarkEnd w:id="23"/>
    </w:p>
    <w:p w14:paraId="2C20181F" w14:textId="77777777" w:rsidR="00843E73" w:rsidRDefault="00CA5BBB" w:rsidP="0061528C">
      <w:pPr>
        <w:pStyle w:val="Heading2"/>
        <w:jc w:val="both"/>
        <w:rPr>
          <w:color w:val="7B7B7B"/>
        </w:rPr>
      </w:pPr>
      <w:bookmarkStart w:id="24" w:name="_Toc33179091"/>
      <w:r>
        <w:rPr>
          <w:color w:val="7B7B7B"/>
        </w:rPr>
        <w:t>Roles, Responsibilities</w:t>
      </w:r>
      <w:bookmarkEnd w:id="24"/>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5" w:name="_Toc33179092"/>
      <w:r>
        <w:rPr>
          <w:color w:val="7B7B7B"/>
        </w:rPr>
        <w:t>Business Manager</w:t>
      </w:r>
      <w:bookmarkEnd w:id="25"/>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val="en-IN"/>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0B3D5A32" w14:textId="69DA1B8D" w:rsidR="6584DB3A" w:rsidRPr="00BF6FE6" w:rsidRDefault="6584DB3A" w:rsidP="00BD6E3C">
      <w:pPr>
        <w:spacing w:before="200"/>
        <w:ind w:right="360" w:firstLine="720"/>
        <w:jc w:val="both"/>
        <w:rPr>
          <w:i/>
        </w:rPr>
      </w:pPr>
      <w:r w:rsidRPr="00BF6FE6">
        <w:rPr>
          <w:i/>
        </w:rPr>
        <w:t>For Job Schedule and History Configurations:</w:t>
      </w:r>
    </w:p>
    <w:p w14:paraId="14454351" w14:textId="6630652F" w:rsidR="6584DB3A" w:rsidRDefault="00A10D74" w:rsidP="00A10D74">
      <w:pPr>
        <w:spacing w:before="200"/>
        <w:ind w:right="360"/>
        <w:jc w:val="center"/>
      </w:pPr>
      <w:r>
        <w:rPr>
          <w:noProof/>
          <w:lang w:val="en-IN"/>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lastRenderedPageBreak/>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val="en-IN"/>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val="en-IN"/>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val="en-IN"/>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Configure From and To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val="en-IN"/>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6" w:name="_Toc33179093"/>
      <w:r>
        <w:rPr>
          <w:color w:val="7B7B7B"/>
        </w:rPr>
        <w:t>Storefront Functionality</w:t>
      </w:r>
      <w:bookmarkEnd w:id="26"/>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7" w:name="_Toc33179094"/>
      <w:r>
        <w:t>Known Issues</w:t>
      </w:r>
      <w:bookmarkEnd w:id="27"/>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8" w:name="_Toc33179095"/>
      <w:r>
        <w:t>Release History</w:t>
      </w:r>
      <w:bookmarkEnd w:id="28"/>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5C900135" w:rsidR="00882AE1" w:rsidRPr="00925673" w:rsidRDefault="00B17FD6" w:rsidP="006E0DDB">
            <w:pPr>
              <w:keepNext/>
              <w:spacing w:after="200" w:line="100" w:lineRule="atLeast"/>
              <w:jc w:val="both"/>
              <w:rPr>
                <w:i/>
              </w:rPr>
            </w:pPr>
            <w:r>
              <w:rPr>
                <w:i/>
              </w:rPr>
              <w:t>Apr 03</w:t>
            </w:r>
            <w:bookmarkStart w:id="29" w:name="_GoBack"/>
            <w:bookmarkEnd w:id="29"/>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0A71D95B" w:rsidR="00843E73" w:rsidRDefault="002D28A2" w:rsidP="0061528C">
      <w:pPr>
        <w:jc w:val="both"/>
      </w:pPr>
      <w:r>
        <w:softHyphen/>
      </w:r>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C89247" w14:textId="77777777" w:rsidR="00993C93" w:rsidRDefault="00993C93">
      <w:r>
        <w:separator/>
      </w:r>
    </w:p>
  </w:endnote>
  <w:endnote w:type="continuationSeparator" w:id="0">
    <w:p w14:paraId="74F0EC84" w14:textId="77777777" w:rsidR="00993C93" w:rsidRDefault="00993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17FD6">
      <w:rPr>
        <w:noProof/>
        <w:color w:val="000000"/>
      </w:rPr>
      <w:t>19</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1BE866" w14:textId="77777777" w:rsidR="00993C93" w:rsidRDefault="00993C93">
      <w:r>
        <w:separator/>
      </w:r>
    </w:p>
  </w:footnote>
  <w:footnote w:type="continuationSeparator" w:id="0">
    <w:p w14:paraId="3AC7FCDD" w14:textId="77777777" w:rsidR="00993C93" w:rsidRDefault="00993C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11515"/>
    <w:rsid w:val="00016211"/>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609F3"/>
    <w:rsid w:val="004627F7"/>
    <w:rsid w:val="00463FA0"/>
    <w:rsid w:val="004801FB"/>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81840"/>
    <w:rsid w:val="00793E52"/>
    <w:rsid w:val="00795441"/>
    <w:rsid w:val="007A658E"/>
    <w:rsid w:val="007B1DEF"/>
    <w:rsid w:val="007C427E"/>
    <w:rsid w:val="007D1414"/>
    <w:rsid w:val="007D75EB"/>
    <w:rsid w:val="007E62AF"/>
    <w:rsid w:val="007F0ABA"/>
    <w:rsid w:val="007F14A9"/>
    <w:rsid w:val="007F1597"/>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93C93"/>
    <w:rsid w:val="009950DB"/>
    <w:rsid w:val="009B16DC"/>
    <w:rsid w:val="009B28B5"/>
    <w:rsid w:val="009C74C1"/>
    <w:rsid w:val="009D5970"/>
    <w:rsid w:val="009E5EAC"/>
    <w:rsid w:val="009F302C"/>
    <w:rsid w:val="00A02806"/>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B05A9E"/>
    <w:rsid w:val="00B17FD6"/>
    <w:rsid w:val="00B35907"/>
    <w:rsid w:val="00B402D8"/>
    <w:rsid w:val="00B467A8"/>
    <w:rsid w:val="00B66642"/>
    <w:rsid w:val="00B67333"/>
    <w:rsid w:val="00B706BB"/>
    <w:rsid w:val="00B7291D"/>
    <w:rsid w:val="00B81E94"/>
    <w:rsid w:val="00B84864"/>
    <w:rsid w:val="00B90356"/>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30092"/>
    <w:rsid w:val="00C355AF"/>
    <w:rsid w:val="00C42668"/>
    <w:rsid w:val="00C52FD9"/>
    <w:rsid w:val="00C66125"/>
    <w:rsid w:val="00C67BDD"/>
    <w:rsid w:val="00C70619"/>
    <w:rsid w:val="00C73318"/>
    <w:rsid w:val="00C73B47"/>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D35CE"/>
    <w:rsid w:val="00DD3B29"/>
    <w:rsid w:val="00DE2C5C"/>
    <w:rsid w:val="00DE3240"/>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29EC"/>
    <w:rsid w:val="00F86138"/>
    <w:rsid w:val="00F97589"/>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85490741145e4692"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1.xlsx"/><Relationship Id="rId29" Type="http://schemas.openxmlformats.org/officeDocument/2006/relationships/image" Target="media/image15.png"/><Relationship Id="rId41" Type="http://schemas.openxmlformats.org/officeDocument/2006/relationships/header" Target="header3.xml"/><Relationship Id="R0cdcf7b64bf04a7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78CB1D-4230-466F-9543-C89D58FD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19</Pages>
  <Words>2504</Words>
  <Characters>14274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350</cp:revision>
  <dcterms:created xsi:type="dcterms:W3CDTF">2019-06-17T15:20:00Z</dcterms:created>
  <dcterms:modified xsi:type="dcterms:W3CDTF">2020-04-03T11:52:00Z</dcterms:modified>
</cp:coreProperties>
</file>